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6E843295" w:rsidR="00BA0C0B" w:rsidRDefault="0008755D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 w:rsidRPr="00C42C4D">
        <w:rPr>
          <w:rFonts w:asciiTheme="minorHAnsi" w:hAnsiTheme="minorHAnsi" w:cstheme="minorHAnsi"/>
          <w:smallCaps/>
          <w:noProof/>
          <w:color w:val="1F4E79"/>
          <w:sz w:val="86"/>
          <w:szCs w:val="86"/>
        </w:rPr>
        <w:drawing>
          <wp:inline distT="0" distB="0" distL="0" distR="0" wp14:anchorId="127022B6" wp14:editId="2314C2DC">
            <wp:extent cx="6263640" cy="2087880"/>
            <wp:effectExtent l="0" t="0" r="3810" b="7620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5230B522" w14:textId="6023C5B2" w:rsidR="0091298E" w:rsidRPr="007A2090" w:rsidRDefault="0008755D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  <w:r w:rsidRPr="00C42C4D">
        <w:rPr>
          <w:rFonts w:asciiTheme="minorHAnsi" w:hAnsiTheme="minorHAnsi" w:cstheme="minorHAnsi"/>
          <w:smallCaps/>
          <w:color w:val="1F4E79"/>
          <w:sz w:val="90"/>
          <w:szCs w:val="90"/>
        </w:rPr>
        <w:t xml:space="preserve">Xazur Technologies </w:t>
      </w:r>
      <w:r>
        <w:rPr>
          <w:rFonts w:asciiTheme="minorHAnsi" w:hAnsiTheme="minorHAnsi" w:cstheme="minorHAnsi"/>
          <w:smallCaps/>
          <w:color w:val="1F4E79"/>
          <w:sz w:val="90"/>
          <w:szCs w:val="90"/>
        </w:rPr>
        <w:t xml:space="preserve">Europe </w:t>
      </w:r>
      <w:proofErr w:type="spellStart"/>
      <w:r>
        <w:rPr>
          <w:rFonts w:asciiTheme="minorHAnsi" w:hAnsiTheme="minorHAnsi" w:cstheme="minorHAnsi"/>
          <w:smallCaps/>
          <w:color w:val="1F4E79"/>
          <w:sz w:val="90"/>
          <w:szCs w:val="90"/>
        </w:rPr>
        <w:t>Uab</w:t>
      </w:r>
      <w:proofErr w:type="spellEnd"/>
    </w:p>
    <w:p w14:paraId="67C29462" w14:textId="77777777" w:rsidR="00B112A4" w:rsidRPr="007A2090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</w:p>
    <w:p w14:paraId="7A4D5BB2" w14:textId="58F454EF" w:rsidR="0000595E" w:rsidRPr="007A2090" w:rsidRDefault="008E5367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Sanctions Policy</w:t>
      </w:r>
    </w:p>
    <w:p w14:paraId="234491E6" w14:textId="77777777" w:rsidR="00FC27F1" w:rsidRDefault="00FC27F1" w:rsidP="00226F47">
      <w:pPr>
        <w:spacing w:after="120"/>
      </w:pPr>
    </w:p>
    <w:p w14:paraId="0103EC7E" w14:textId="77777777" w:rsidR="00FC27F1" w:rsidRPr="008956A7" w:rsidRDefault="00FC27F1" w:rsidP="00FC27F1">
      <w:pPr>
        <w:spacing w:after="0" w:line="240" w:lineRule="auto"/>
        <w:rPr>
          <w:sz w:val="12"/>
          <w:szCs w:val="12"/>
        </w:rPr>
      </w:pPr>
    </w:p>
    <w:p w14:paraId="6C7664FB" w14:textId="306B49DD" w:rsidR="00FC27F1" w:rsidRDefault="00FC27F1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1EFD727D" w14:textId="7C1DD8A8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200DAE87" w14:textId="47ED3082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716ABF4B" w14:textId="273998CF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67A7FAB7" w14:textId="324A1D31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604EAB0E" w14:textId="45051226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6E962261" w14:textId="10B1D6A2" w:rsidR="008E536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1183ADD7" w14:textId="77777777" w:rsidR="008E5367" w:rsidRPr="00226F47" w:rsidRDefault="008E5367" w:rsidP="00FC27F1">
      <w:pPr>
        <w:spacing w:after="0" w:line="240" w:lineRule="auto"/>
        <w:jc w:val="center"/>
        <w:rPr>
          <w:b/>
          <w:bCs/>
          <w:i/>
          <w:iCs/>
          <w:sz w:val="12"/>
          <w:szCs w:val="12"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77777777" w:rsidR="007A2090" w:rsidRPr="007A2090" w:rsidRDefault="007A2090" w:rsidP="004D64B5">
      <w:pPr>
        <w:rPr>
          <w:b/>
          <w:iCs/>
        </w:rPr>
      </w:pPr>
    </w:p>
    <w:p w14:paraId="2FE4F0C4" w14:textId="7CF566A4" w:rsidR="0042251B" w:rsidRDefault="0042251B">
      <w:pPr>
        <w:spacing w:after="0" w:line="240" w:lineRule="auto"/>
        <w:rPr>
          <w:b/>
          <w:i/>
          <w:highlight w:val="yellow"/>
        </w:rPr>
      </w:pPr>
      <w:r>
        <w:rPr>
          <w:b/>
          <w:i/>
          <w:highlight w:val="yellow"/>
        </w:rPr>
        <w:br w:type="page"/>
      </w:r>
    </w:p>
    <w:sdt>
      <w:sdtPr>
        <w:id w:val="-960264554"/>
        <w:docPartObj>
          <w:docPartGallery w:val="Table of Contents"/>
          <w:docPartUnique/>
        </w:docPartObj>
      </w:sdtPr>
      <w:sdtEndPr>
        <w:rPr>
          <w:rFonts w:ascii="Calibri" w:eastAsia="Times New Roman" w:hAnsi="Calibri" w:cs="Times New Roman"/>
          <w:b/>
          <w:bCs/>
          <w:noProof/>
          <w:color w:val="auto"/>
          <w:sz w:val="24"/>
          <w:szCs w:val="21"/>
          <w:lang w:val="en-GB" w:eastAsia="en-GB"/>
        </w:rPr>
      </w:sdtEndPr>
      <w:sdtContent>
        <w:p w14:paraId="3DD0C68F" w14:textId="121E1A7E" w:rsidR="008E5367" w:rsidRDefault="008E5367">
          <w:pPr>
            <w:pStyle w:val="TOCHeading"/>
          </w:pPr>
          <w:r>
            <w:t>Contents</w:t>
          </w:r>
        </w:p>
        <w:p w14:paraId="0D5E2169" w14:textId="2ED73BCE" w:rsidR="008E5367" w:rsidRDefault="008E5367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096F98B7" w14:textId="5DFA4BFA" w:rsidR="008E5367" w:rsidRDefault="008E5367">
      <w:pPr>
        <w:spacing w:after="0" w:line="240" w:lineRule="auto"/>
        <w:rPr>
          <w:rFonts w:cs="Arial"/>
        </w:rPr>
      </w:pPr>
      <w:r>
        <w:rPr>
          <w:rFonts w:cs="Arial"/>
        </w:rPr>
        <w:br w:type="page"/>
      </w:r>
    </w:p>
    <w:p w14:paraId="66419A13" w14:textId="2553B6E9" w:rsidR="0000595E" w:rsidRDefault="008E5367" w:rsidP="008E5367">
      <w:pPr>
        <w:pStyle w:val="Heading1"/>
      </w:pPr>
      <w:r>
        <w:lastRenderedPageBreak/>
        <w:t>Background</w:t>
      </w:r>
    </w:p>
    <w:p w14:paraId="179CCCE8" w14:textId="07CADB15" w:rsidR="008E5367" w:rsidRPr="008E5367" w:rsidRDefault="00E060E5" w:rsidP="008E5367">
      <w:r>
        <w:t xml:space="preserve">Xazur Technologies Ltd, Xazur Technologies India Pvt Ltd and </w:t>
      </w:r>
      <w:r w:rsidR="008E5367">
        <w:t xml:space="preserve">Xazur Technologies Europe UAB </w:t>
      </w:r>
      <w:r>
        <w:t xml:space="preserve">known as Xazur.  </w:t>
      </w:r>
      <w:r w:rsidR="008E5367">
        <w:t xml:space="preserve"> </w:t>
      </w:r>
      <w:r>
        <w:t>Xazur Technologies Europe UAB</w:t>
      </w:r>
      <w:r>
        <w:t xml:space="preserve"> </w:t>
      </w:r>
      <w:r w:rsidR="008E5367">
        <w:t>operates in the European Union (EU) as a cryptocurrency Virt</w:t>
      </w:r>
      <w:r w:rsidR="002141D5">
        <w:t>ua</w:t>
      </w:r>
      <w:r w:rsidR="008E5367">
        <w:t>l Asset Service Provider (VASP)</w:t>
      </w:r>
      <w:r>
        <w:t>.</w:t>
      </w:r>
    </w:p>
    <w:sectPr w:rsidR="008E5367" w:rsidRPr="008E5367" w:rsidSect="00B112A4">
      <w:headerReference w:type="default" r:id="rId9"/>
      <w:footerReference w:type="default" r:id="rId10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215AE" w14:textId="77777777" w:rsidR="006270A6" w:rsidRDefault="006270A6" w:rsidP="00FC27F1">
      <w:pPr>
        <w:spacing w:after="0" w:line="240" w:lineRule="auto"/>
      </w:pPr>
      <w:r>
        <w:separator/>
      </w:r>
    </w:p>
  </w:endnote>
  <w:endnote w:type="continuationSeparator" w:id="0">
    <w:p w14:paraId="1445E016" w14:textId="77777777" w:rsidR="006270A6" w:rsidRDefault="006270A6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3AD30630" w:rsidR="009D23F0" w:rsidRDefault="0008755D" w:rsidP="00E6236E">
            <w:pPr>
              <w:pStyle w:val="Footer"/>
              <w:jc w:val="center"/>
            </w:pPr>
            <w:r>
              <w:t>Monday, 17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0EAE6" w14:textId="77777777" w:rsidR="006270A6" w:rsidRDefault="006270A6" w:rsidP="00FC27F1">
      <w:pPr>
        <w:spacing w:after="0" w:line="240" w:lineRule="auto"/>
      </w:pPr>
      <w:r>
        <w:separator/>
      </w:r>
    </w:p>
  </w:footnote>
  <w:footnote w:type="continuationSeparator" w:id="0">
    <w:p w14:paraId="3EF9E7A2" w14:textId="77777777" w:rsidR="006270A6" w:rsidRDefault="006270A6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30CCF153" w:rsidR="009D23F0" w:rsidRPr="00E6236E" w:rsidRDefault="008E5367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Sanctions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t xml:space="preserve"> Policy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B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055A7E43"/>
    <w:multiLevelType w:val="hybridMultilevel"/>
    <w:tmpl w:val="5888C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15DF7"/>
    <w:multiLevelType w:val="hybridMultilevel"/>
    <w:tmpl w:val="2E1C5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695606"/>
    <w:multiLevelType w:val="hybridMultilevel"/>
    <w:tmpl w:val="B5D661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32E12"/>
    <w:multiLevelType w:val="hybridMultilevel"/>
    <w:tmpl w:val="61A20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C6767F"/>
    <w:multiLevelType w:val="hybridMultilevel"/>
    <w:tmpl w:val="77C2E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0F7E2F"/>
    <w:multiLevelType w:val="hybridMultilevel"/>
    <w:tmpl w:val="4282D3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676ED4"/>
    <w:multiLevelType w:val="hybridMultilevel"/>
    <w:tmpl w:val="0DF82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8D1F07"/>
    <w:multiLevelType w:val="hybridMultilevel"/>
    <w:tmpl w:val="10806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7440C7"/>
    <w:multiLevelType w:val="hybridMultilevel"/>
    <w:tmpl w:val="B6821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2C0F84"/>
    <w:multiLevelType w:val="hybridMultilevel"/>
    <w:tmpl w:val="FD32E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0310FB"/>
    <w:multiLevelType w:val="hybridMultilevel"/>
    <w:tmpl w:val="493CF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03B7A"/>
    <w:multiLevelType w:val="hybridMultilevel"/>
    <w:tmpl w:val="EFC02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2819A9"/>
    <w:multiLevelType w:val="hybridMultilevel"/>
    <w:tmpl w:val="2DCC6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0B6CB9"/>
    <w:multiLevelType w:val="hybridMultilevel"/>
    <w:tmpl w:val="7528E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626F5D"/>
    <w:multiLevelType w:val="hybridMultilevel"/>
    <w:tmpl w:val="03621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C90A31"/>
    <w:multiLevelType w:val="hybridMultilevel"/>
    <w:tmpl w:val="5D341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F84CE5"/>
    <w:multiLevelType w:val="hybridMultilevel"/>
    <w:tmpl w:val="88C8C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75693B"/>
    <w:multiLevelType w:val="hybridMultilevel"/>
    <w:tmpl w:val="A2E0D9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F694C"/>
    <w:multiLevelType w:val="hybridMultilevel"/>
    <w:tmpl w:val="B7A6CB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926248"/>
    <w:multiLevelType w:val="hybridMultilevel"/>
    <w:tmpl w:val="57EA1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8F58D6"/>
    <w:multiLevelType w:val="hybridMultilevel"/>
    <w:tmpl w:val="A328BC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020439"/>
    <w:multiLevelType w:val="hybridMultilevel"/>
    <w:tmpl w:val="3B348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2559B8"/>
    <w:multiLevelType w:val="hybridMultilevel"/>
    <w:tmpl w:val="6A0E2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66BAC"/>
    <w:multiLevelType w:val="hybridMultilevel"/>
    <w:tmpl w:val="00204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C1991"/>
    <w:multiLevelType w:val="hybridMultilevel"/>
    <w:tmpl w:val="2A88FC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A190A"/>
    <w:multiLevelType w:val="hybridMultilevel"/>
    <w:tmpl w:val="B0D6B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BB0069"/>
    <w:multiLevelType w:val="hybridMultilevel"/>
    <w:tmpl w:val="B356A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72C29"/>
    <w:multiLevelType w:val="hybridMultilevel"/>
    <w:tmpl w:val="C2607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D0BE3"/>
    <w:multiLevelType w:val="hybridMultilevel"/>
    <w:tmpl w:val="8BD4D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6D7BE4"/>
    <w:multiLevelType w:val="hybridMultilevel"/>
    <w:tmpl w:val="712E6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1005F"/>
    <w:multiLevelType w:val="hybridMultilevel"/>
    <w:tmpl w:val="C0D2E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E3D1C"/>
    <w:multiLevelType w:val="hybridMultilevel"/>
    <w:tmpl w:val="17DA7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1542F2"/>
    <w:multiLevelType w:val="hybridMultilevel"/>
    <w:tmpl w:val="FCFC036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D18EB"/>
    <w:multiLevelType w:val="hybridMultilevel"/>
    <w:tmpl w:val="3F0E8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285CEC"/>
    <w:multiLevelType w:val="hybridMultilevel"/>
    <w:tmpl w:val="1F0EE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C4A1F"/>
    <w:multiLevelType w:val="hybridMultilevel"/>
    <w:tmpl w:val="B0AE8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E4A212B"/>
    <w:multiLevelType w:val="hybridMultilevel"/>
    <w:tmpl w:val="2AE28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6853">
    <w:abstractNumId w:val="5"/>
  </w:num>
  <w:num w:numId="2" w16cid:durableId="1728604144">
    <w:abstractNumId w:val="43"/>
  </w:num>
  <w:num w:numId="3" w16cid:durableId="342435974">
    <w:abstractNumId w:val="43"/>
  </w:num>
  <w:num w:numId="4" w16cid:durableId="1997493014">
    <w:abstractNumId w:val="39"/>
  </w:num>
  <w:num w:numId="5" w16cid:durableId="776026782">
    <w:abstractNumId w:val="20"/>
  </w:num>
  <w:num w:numId="6" w16cid:durableId="728043246">
    <w:abstractNumId w:val="31"/>
  </w:num>
  <w:num w:numId="7" w16cid:durableId="917635595">
    <w:abstractNumId w:val="34"/>
  </w:num>
  <w:num w:numId="8" w16cid:durableId="1153835317">
    <w:abstractNumId w:val="27"/>
  </w:num>
  <w:num w:numId="9" w16cid:durableId="1656257247">
    <w:abstractNumId w:val="19"/>
  </w:num>
  <w:num w:numId="10" w16cid:durableId="1516455087">
    <w:abstractNumId w:val="17"/>
  </w:num>
  <w:num w:numId="11" w16cid:durableId="639313291">
    <w:abstractNumId w:val="24"/>
  </w:num>
  <w:num w:numId="12" w16cid:durableId="110175518">
    <w:abstractNumId w:val="1"/>
  </w:num>
  <w:num w:numId="13" w16cid:durableId="1134447686">
    <w:abstractNumId w:val="33"/>
  </w:num>
  <w:num w:numId="14" w16cid:durableId="1645968177">
    <w:abstractNumId w:val="2"/>
  </w:num>
  <w:num w:numId="15" w16cid:durableId="811218058">
    <w:abstractNumId w:val="21"/>
  </w:num>
  <w:num w:numId="16" w16cid:durableId="2058239305">
    <w:abstractNumId w:val="3"/>
  </w:num>
  <w:num w:numId="17" w16cid:durableId="1773549221">
    <w:abstractNumId w:val="4"/>
  </w:num>
  <w:num w:numId="18" w16cid:durableId="1174956067">
    <w:abstractNumId w:val="18"/>
  </w:num>
  <w:num w:numId="19" w16cid:durableId="1532456266">
    <w:abstractNumId w:val="15"/>
  </w:num>
  <w:num w:numId="20" w16cid:durableId="2090033678">
    <w:abstractNumId w:val="36"/>
  </w:num>
  <w:num w:numId="21" w16cid:durableId="1363705694">
    <w:abstractNumId w:val="23"/>
  </w:num>
  <w:num w:numId="22" w16cid:durableId="1820994192">
    <w:abstractNumId w:val="8"/>
  </w:num>
  <w:num w:numId="23" w16cid:durableId="797332434">
    <w:abstractNumId w:val="35"/>
  </w:num>
  <w:num w:numId="24" w16cid:durableId="1032263576">
    <w:abstractNumId w:val="42"/>
  </w:num>
  <w:num w:numId="25" w16cid:durableId="913667585">
    <w:abstractNumId w:val="13"/>
  </w:num>
  <w:num w:numId="26" w16cid:durableId="1416517475">
    <w:abstractNumId w:val="30"/>
  </w:num>
  <w:num w:numId="27" w16cid:durableId="509221623">
    <w:abstractNumId w:val="6"/>
  </w:num>
  <w:num w:numId="28" w16cid:durableId="1272513443">
    <w:abstractNumId w:val="41"/>
  </w:num>
  <w:num w:numId="29" w16cid:durableId="756486851">
    <w:abstractNumId w:val="40"/>
  </w:num>
  <w:num w:numId="30" w16cid:durableId="280234703">
    <w:abstractNumId w:val="44"/>
  </w:num>
  <w:num w:numId="31" w16cid:durableId="473371574">
    <w:abstractNumId w:val="9"/>
  </w:num>
  <w:num w:numId="32" w16cid:durableId="882055815">
    <w:abstractNumId w:val="10"/>
  </w:num>
  <w:num w:numId="33" w16cid:durableId="1507548642">
    <w:abstractNumId w:val="37"/>
  </w:num>
  <w:num w:numId="34" w16cid:durableId="1921744633">
    <w:abstractNumId w:val="11"/>
  </w:num>
  <w:num w:numId="35" w16cid:durableId="1146363096">
    <w:abstractNumId w:val="7"/>
  </w:num>
  <w:num w:numId="36" w16cid:durableId="689338814">
    <w:abstractNumId w:val="26"/>
  </w:num>
  <w:num w:numId="37" w16cid:durableId="1229731916">
    <w:abstractNumId w:val="28"/>
  </w:num>
  <w:num w:numId="38" w16cid:durableId="2108497145">
    <w:abstractNumId w:val="14"/>
  </w:num>
  <w:num w:numId="39" w16cid:durableId="304168909">
    <w:abstractNumId w:val="12"/>
  </w:num>
  <w:num w:numId="40" w16cid:durableId="1317344845">
    <w:abstractNumId w:val="29"/>
  </w:num>
  <w:num w:numId="41" w16cid:durableId="805049116">
    <w:abstractNumId w:val="38"/>
  </w:num>
  <w:num w:numId="42" w16cid:durableId="2109235826">
    <w:abstractNumId w:val="25"/>
  </w:num>
  <w:num w:numId="43" w16cid:durableId="2137871165">
    <w:abstractNumId w:val="32"/>
  </w:num>
  <w:num w:numId="44" w16cid:durableId="969046811">
    <w:abstractNumId w:val="16"/>
  </w:num>
  <w:num w:numId="45" w16cid:durableId="793208981">
    <w:abstractNumId w:val="2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xNzczsTCxMDU3NjBR0lEKTi0uzszPAykwqgUAdfypjSwAAAA="/>
  </w:docVars>
  <w:rsids>
    <w:rsidRoot w:val="000D7798"/>
    <w:rsid w:val="00001F1D"/>
    <w:rsid w:val="0000595E"/>
    <w:rsid w:val="00012AD9"/>
    <w:rsid w:val="00047DB5"/>
    <w:rsid w:val="00052F9F"/>
    <w:rsid w:val="00055194"/>
    <w:rsid w:val="00056E7D"/>
    <w:rsid w:val="0008591D"/>
    <w:rsid w:val="0008755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1989"/>
    <w:rsid w:val="00133185"/>
    <w:rsid w:val="00154B0E"/>
    <w:rsid w:val="00182549"/>
    <w:rsid w:val="00182DBD"/>
    <w:rsid w:val="001B29FD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141D5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D60F1"/>
    <w:rsid w:val="002E2D0D"/>
    <w:rsid w:val="002E323B"/>
    <w:rsid w:val="00303C72"/>
    <w:rsid w:val="00306807"/>
    <w:rsid w:val="003101C3"/>
    <w:rsid w:val="003144C1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2345"/>
    <w:rsid w:val="00443AAE"/>
    <w:rsid w:val="004545B7"/>
    <w:rsid w:val="00476A56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0A6"/>
    <w:rsid w:val="0062793C"/>
    <w:rsid w:val="006574F0"/>
    <w:rsid w:val="00665636"/>
    <w:rsid w:val="006A413C"/>
    <w:rsid w:val="006A74AE"/>
    <w:rsid w:val="006B0873"/>
    <w:rsid w:val="006B68C1"/>
    <w:rsid w:val="006C2CDD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E5367"/>
    <w:rsid w:val="008F742D"/>
    <w:rsid w:val="009065A4"/>
    <w:rsid w:val="009078DA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060E5"/>
    <w:rsid w:val="00E14A01"/>
    <w:rsid w:val="00E4368E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E2BEB"/>
    <w:rsid w:val="00EE7F43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3503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3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3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3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3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3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3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D99441-991D-4650-9FF0-A076FA1908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C5C22A-09CF-4FFE-9636-EA0C4EAFF5F2}"/>
</file>

<file path=customXml/itemProps3.xml><?xml version="1.0" encoding="utf-8"?>
<ds:datastoreItem xmlns:ds="http://schemas.openxmlformats.org/officeDocument/2006/customXml" ds:itemID="{0A0D30E4-B5EB-402D-B276-F443262E85AA}"/>
</file>

<file path=customXml/itemProps4.xml><?xml version="1.0" encoding="utf-8"?>
<ds:datastoreItem xmlns:ds="http://schemas.openxmlformats.org/officeDocument/2006/customXml" ds:itemID="{A1BB1BF3-A101-4714-8128-A3276BB454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4</cp:revision>
  <dcterms:created xsi:type="dcterms:W3CDTF">2022-10-18T10:09:00Z</dcterms:created>
  <dcterms:modified xsi:type="dcterms:W3CDTF">2022-10-18T19:30:00Z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2313500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