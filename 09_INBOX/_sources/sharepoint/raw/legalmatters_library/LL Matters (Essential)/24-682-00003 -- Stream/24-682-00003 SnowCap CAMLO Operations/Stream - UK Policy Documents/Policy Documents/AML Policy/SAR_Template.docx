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6E843295" w:rsidR="00BA0C0B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 w:rsidRPr="00C42C4D">
        <w:rPr>
          <w:rFonts w:asciiTheme="minorHAnsi" w:hAnsiTheme="minorHAnsi" w:cstheme="minorHAnsi"/>
          <w:smallCaps/>
          <w:noProof/>
          <w:color w:val="1F4E79"/>
          <w:sz w:val="86"/>
          <w:szCs w:val="86"/>
        </w:rPr>
        <w:drawing>
          <wp:inline distT="0" distB="0" distL="0" distR="0" wp14:anchorId="127022B6" wp14:editId="2314C2DC">
            <wp:extent cx="6263640" cy="2087880"/>
            <wp:effectExtent l="0" t="0" r="3810" b="7620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230B522" w14:textId="6023C5B2" w:rsidR="0091298E" w:rsidRPr="007A2090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 w:rsidRPr="00C42C4D"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Xazur Technologies </w:t>
      </w:r>
      <w:r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Europe </w:t>
      </w:r>
      <w:proofErr w:type="spellStart"/>
      <w:r>
        <w:rPr>
          <w:rFonts w:asciiTheme="minorHAnsi" w:hAnsiTheme="minorHAnsi" w:cstheme="minorHAnsi"/>
          <w:smallCaps/>
          <w:color w:val="1F4E79"/>
          <w:sz w:val="90"/>
          <w:szCs w:val="90"/>
        </w:rPr>
        <w:t>Uab</w:t>
      </w:r>
      <w:proofErr w:type="spellEnd"/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73346596" w:rsidR="0000595E" w:rsidRPr="007A2090" w:rsidRDefault="00EE7F43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Suspicious Activity Report (SAR) Template</w:t>
      </w:r>
    </w:p>
    <w:p w14:paraId="234491E6" w14:textId="77777777" w:rsidR="00FC27F1" w:rsidRDefault="00FC27F1" w:rsidP="00226F47">
      <w:pPr>
        <w:spacing w:after="120"/>
      </w:pPr>
    </w:p>
    <w:p w14:paraId="0103EC7E" w14:textId="77777777" w:rsidR="00FC27F1" w:rsidRPr="008956A7" w:rsidRDefault="00FC27F1" w:rsidP="00FC27F1">
      <w:pPr>
        <w:spacing w:after="0" w:line="240" w:lineRule="auto"/>
        <w:rPr>
          <w:sz w:val="12"/>
          <w:szCs w:val="12"/>
        </w:rPr>
      </w:pPr>
    </w:p>
    <w:p w14:paraId="6C7664FB" w14:textId="77777777" w:rsidR="00FC27F1" w:rsidRPr="00226F47" w:rsidRDefault="00FC27F1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77777777" w:rsidR="007A2090" w:rsidRPr="007A2090" w:rsidRDefault="007A2090" w:rsidP="004D64B5">
      <w:pPr>
        <w:rPr>
          <w:b/>
          <w:iCs/>
        </w:rPr>
      </w:pPr>
    </w:p>
    <w:p w14:paraId="2FE4F0C4" w14:textId="7CF566A4" w:rsidR="0042251B" w:rsidRDefault="0042251B">
      <w:pPr>
        <w:spacing w:after="0" w:line="240" w:lineRule="auto"/>
        <w:rPr>
          <w:b/>
          <w:i/>
          <w:highlight w:val="yellow"/>
        </w:rPr>
      </w:pPr>
      <w:r>
        <w:rPr>
          <w:b/>
          <w:i/>
          <w:highlight w:val="yellow"/>
        </w:rPr>
        <w:br w:type="page"/>
      </w:r>
    </w:p>
    <w:p w14:paraId="21B39BC2" w14:textId="13D9C44A" w:rsidR="0000595E" w:rsidRPr="00750057" w:rsidRDefault="0000595E" w:rsidP="00EE7F43">
      <w:pPr>
        <w:pStyle w:val="Heading1"/>
      </w:pPr>
      <w:r>
        <w:lastRenderedPageBreak/>
        <w:t>Suspicious Activity Report (SAR</w:t>
      </w:r>
      <w:r w:rsidRPr="00750057">
        <w:t xml:space="preserve">) </w:t>
      </w:r>
      <w:r w:rsidR="000F26A7">
        <w:t xml:space="preserve">Template </w:t>
      </w:r>
      <w:r w:rsidRPr="00750057">
        <w:t>– Internal</w:t>
      </w:r>
    </w:p>
    <w:p w14:paraId="026B2764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</w:p>
    <w:p w14:paraId="63D2C67F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  <w:r w:rsidRPr="00750057">
        <w:rPr>
          <w:rFonts w:cs="Arial"/>
          <w:b/>
          <w:bCs/>
        </w:rPr>
        <w:t>Reported to: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________________________________</w:t>
      </w:r>
    </w:p>
    <w:p w14:paraId="2815E58F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</w:p>
    <w:p w14:paraId="6B146D3F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  <w:r w:rsidRPr="00750057">
        <w:rPr>
          <w:rFonts w:cs="Arial"/>
          <w:b/>
          <w:bCs/>
        </w:rPr>
        <w:t>Reported by: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________________________________</w:t>
      </w:r>
    </w:p>
    <w:p w14:paraId="09B002F9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</w:p>
    <w:p w14:paraId="406ED250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  <w:r w:rsidRPr="00750057">
        <w:rPr>
          <w:rFonts w:cs="Arial"/>
          <w:b/>
          <w:bCs/>
        </w:rPr>
        <w:t>Position: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</w:t>
      </w:r>
    </w:p>
    <w:p w14:paraId="76872851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</w:p>
    <w:p w14:paraId="3A22A2CA" w14:textId="77777777" w:rsidR="0000595E" w:rsidRPr="00750057" w:rsidRDefault="0000595E" w:rsidP="0000595E">
      <w:pPr>
        <w:spacing w:after="0"/>
        <w:rPr>
          <w:rFonts w:cs="Arial"/>
          <w:b/>
          <w:bCs/>
        </w:rPr>
      </w:pPr>
      <w:r w:rsidRPr="00750057">
        <w:rPr>
          <w:rFonts w:cs="Arial"/>
          <w:b/>
          <w:bCs/>
        </w:rPr>
        <w:t>Date: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</w:t>
      </w:r>
    </w:p>
    <w:p w14:paraId="5DCBE07E" w14:textId="77777777" w:rsidR="0000595E" w:rsidRPr="00750057" w:rsidRDefault="0000595E" w:rsidP="0000595E">
      <w:pPr>
        <w:spacing w:after="120"/>
        <w:rPr>
          <w:rFonts w:cs="Arial"/>
          <w:b/>
          <w:bCs/>
          <w:sz w:val="10"/>
          <w:szCs w:val="10"/>
        </w:rPr>
      </w:pPr>
    </w:p>
    <w:p w14:paraId="71703C0E" w14:textId="77777777" w:rsidR="0000595E" w:rsidRPr="00750057" w:rsidRDefault="0000595E" w:rsidP="0000595E">
      <w:pPr>
        <w:spacing w:after="120"/>
        <w:rPr>
          <w:rFonts w:cs="Arial"/>
          <w:b/>
          <w:bCs/>
        </w:rPr>
      </w:pPr>
      <w:r w:rsidRPr="00750057">
        <w:rPr>
          <w:rFonts w:cs="Arial"/>
          <w:b/>
          <w:bCs/>
        </w:rPr>
        <w:t xml:space="preserve">URGENT: 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  <w:t>YES/NO</w:t>
      </w:r>
    </w:p>
    <w:p w14:paraId="79BCCFB5" w14:textId="77777777" w:rsidR="0000595E" w:rsidRPr="00750057" w:rsidRDefault="0000595E" w:rsidP="0000595E">
      <w:pPr>
        <w:rPr>
          <w:rFonts w:cs="Arial"/>
          <w:b/>
          <w:bCs/>
          <w:sz w:val="4"/>
          <w:szCs w:val="4"/>
        </w:rPr>
      </w:pPr>
    </w:p>
    <w:p w14:paraId="5B793EE0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spacing w:after="80"/>
        <w:rPr>
          <w:rFonts w:cs="Arial"/>
          <w:i/>
          <w:iCs/>
        </w:rPr>
      </w:pPr>
      <w:r w:rsidRPr="00750057">
        <w:rPr>
          <w:rFonts w:cs="Arial"/>
          <w:b/>
          <w:bCs/>
        </w:rPr>
        <w:t>Details of Suspected Activity:</w:t>
      </w:r>
    </w:p>
    <w:p w14:paraId="556DF569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  <w:r w:rsidRPr="00750057">
        <w:rPr>
          <w:rFonts w:cs="Arial"/>
          <w:i/>
          <w:iCs/>
        </w:rPr>
        <w:t>(Please include all details of the incident and continue on a separate sheet if needed.)</w:t>
      </w:r>
    </w:p>
    <w:p w14:paraId="766C9568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3EACB5EF" w14:textId="39773F71" w:rsidR="0000595E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2EC9AE24" w14:textId="77777777" w:rsidR="00EE7F43" w:rsidRPr="00750057" w:rsidRDefault="00EE7F43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78B55A22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spacing w:after="80"/>
        <w:rPr>
          <w:rFonts w:cs="Arial"/>
          <w:i/>
          <w:iCs/>
        </w:rPr>
      </w:pPr>
      <w:r w:rsidRPr="00750057">
        <w:rPr>
          <w:rFonts w:cs="Arial"/>
          <w:b/>
          <w:bCs/>
        </w:rPr>
        <w:t>Details of Suspected Business/Individual:</w:t>
      </w:r>
    </w:p>
    <w:p w14:paraId="604FB593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  <w:r w:rsidRPr="00750057">
        <w:rPr>
          <w:rFonts w:cs="Arial"/>
          <w:i/>
          <w:iCs/>
        </w:rPr>
        <w:t>(Please include all details of business/person, including account number.)</w:t>
      </w:r>
    </w:p>
    <w:p w14:paraId="6CF5B678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4BFE6408" w14:textId="0A2A57A0" w:rsidR="0000595E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15703F9D" w14:textId="77777777" w:rsidR="00EE7F43" w:rsidRPr="00750057" w:rsidRDefault="00EE7F43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79506D8E" w14:textId="77777777" w:rsidR="0000595E" w:rsidRPr="00750057" w:rsidRDefault="0000595E" w:rsidP="0000595E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cs="Arial"/>
          <w:b/>
          <w:bCs/>
        </w:rPr>
      </w:pPr>
    </w:p>
    <w:p w14:paraId="1D87DAF2" w14:textId="77777777" w:rsidR="0000595E" w:rsidRPr="00750057" w:rsidRDefault="0000595E" w:rsidP="0000595E">
      <w:pPr>
        <w:spacing w:after="60" w:line="240" w:lineRule="auto"/>
        <w:rPr>
          <w:rFonts w:cs="Arial"/>
          <w:b/>
          <w:bCs/>
          <w:sz w:val="4"/>
          <w:szCs w:val="4"/>
        </w:rPr>
      </w:pPr>
    </w:p>
    <w:p w14:paraId="7FE74137" w14:textId="77777777" w:rsidR="0000595E" w:rsidRPr="00750057" w:rsidRDefault="0000595E" w:rsidP="0000595E">
      <w:pPr>
        <w:spacing w:after="0" w:line="240" w:lineRule="auto"/>
        <w:rPr>
          <w:rFonts w:cs="Arial"/>
          <w:b/>
          <w:bCs/>
        </w:rPr>
      </w:pPr>
      <w:r w:rsidRPr="00750057">
        <w:rPr>
          <w:rFonts w:cs="Arial"/>
          <w:b/>
          <w:bCs/>
        </w:rPr>
        <w:t>Reported to SOCA:</w:t>
      </w:r>
      <w:r w:rsidRPr="00750057">
        <w:rPr>
          <w:rFonts w:cs="Arial"/>
          <w:b/>
          <w:bCs/>
        </w:rPr>
        <w:tab/>
        <w:t>YES/NO</w:t>
      </w:r>
    </w:p>
    <w:p w14:paraId="65BDC9DF" w14:textId="77777777" w:rsidR="0000595E" w:rsidRPr="00750057" w:rsidRDefault="0000595E" w:rsidP="0000595E">
      <w:pPr>
        <w:spacing w:after="0" w:line="240" w:lineRule="auto"/>
        <w:rPr>
          <w:rFonts w:cs="Arial"/>
          <w:b/>
          <w:bCs/>
        </w:rPr>
      </w:pPr>
    </w:p>
    <w:p w14:paraId="3CF6699F" w14:textId="77777777" w:rsidR="0000595E" w:rsidRPr="00750057" w:rsidRDefault="0000595E" w:rsidP="0000595E">
      <w:pPr>
        <w:spacing w:after="0" w:line="240" w:lineRule="auto"/>
        <w:rPr>
          <w:rFonts w:cs="Arial"/>
          <w:bCs/>
        </w:rPr>
      </w:pPr>
      <w:r w:rsidRPr="00750057">
        <w:rPr>
          <w:rFonts w:cs="Arial"/>
          <w:b/>
          <w:bCs/>
        </w:rPr>
        <w:t>Date Reported: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________________________</w:t>
      </w:r>
    </w:p>
    <w:p w14:paraId="543ECB08" w14:textId="77777777" w:rsidR="0000595E" w:rsidRPr="00750057" w:rsidRDefault="0000595E" w:rsidP="0000595E">
      <w:pPr>
        <w:spacing w:after="0" w:line="240" w:lineRule="auto"/>
        <w:rPr>
          <w:rFonts w:cs="Arial"/>
          <w:b/>
          <w:bCs/>
        </w:rPr>
      </w:pPr>
    </w:p>
    <w:p w14:paraId="07FFDCAF" w14:textId="77777777" w:rsidR="0000595E" w:rsidRPr="00C35689" w:rsidRDefault="0000595E" w:rsidP="0000595E">
      <w:pPr>
        <w:spacing w:after="0" w:line="240" w:lineRule="auto"/>
        <w:rPr>
          <w:rFonts w:cs="Arial"/>
          <w:bCs/>
        </w:rPr>
      </w:pPr>
      <w:r w:rsidRPr="00750057">
        <w:rPr>
          <w:rFonts w:cs="Arial"/>
          <w:b/>
          <w:bCs/>
        </w:rPr>
        <w:t>Case Number: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C35689">
        <w:rPr>
          <w:rFonts w:cs="Arial"/>
          <w:bCs/>
        </w:rPr>
        <w:t>________________________</w:t>
      </w:r>
    </w:p>
    <w:p w14:paraId="7DC1D2D4" w14:textId="77777777" w:rsidR="0000595E" w:rsidRPr="00750057" w:rsidRDefault="0000595E" w:rsidP="0000595E">
      <w:pPr>
        <w:spacing w:after="0" w:line="240" w:lineRule="auto"/>
        <w:rPr>
          <w:rFonts w:cs="Arial"/>
          <w:b/>
          <w:bCs/>
        </w:rPr>
      </w:pPr>
    </w:p>
    <w:p w14:paraId="0FC20422" w14:textId="77777777" w:rsidR="0000595E" w:rsidRDefault="0000595E" w:rsidP="0000595E">
      <w:pPr>
        <w:spacing w:after="0" w:line="240" w:lineRule="auto"/>
        <w:rPr>
          <w:rFonts w:cs="Arial"/>
          <w:bCs/>
        </w:rPr>
      </w:pPr>
      <w:r w:rsidRPr="00750057">
        <w:rPr>
          <w:rFonts w:cs="Arial"/>
          <w:b/>
          <w:bCs/>
        </w:rPr>
        <w:t>Reported by:</w:t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/>
          <w:bCs/>
        </w:rPr>
        <w:tab/>
      </w:r>
      <w:r w:rsidRPr="00750057">
        <w:rPr>
          <w:rFonts w:cs="Arial"/>
          <w:bCs/>
        </w:rPr>
        <w:t>________________________</w:t>
      </w:r>
    </w:p>
    <w:p w14:paraId="096F98B7" w14:textId="77777777" w:rsidR="0000595E" w:rsidRPr="00E74012" w:rsidRDefault="0000595E" w:rsidP="000A7080">
      <w:pPr>
        <w:spacing w:after="120"/>
        <w:rPr>
          <w:rFonts w:cs="Arial"/>
        </w:rPr>
      </w:pPr>
    </w:p>
    <w:sectPr w:rsidR="0000595E" w:rsidRPr="00E74012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7BD7D" w14:textId="77777777" w:rsidR="00476A56" w:rsidRDefault="00476A56" w:rsidP="00FC27F1">
      <w:pPr>
        <w:spacing w:after="0" w:line="240" w:lineRule="auto"/>
      </w:pPr>
      <w:r>
        <w:separator/>
      </w:r>
    </w:p>
  </w:endnote>
  <w:endnote w:type="continuationSeparator" w:id="0">
    <w:p w14:paraId="582A24D5" w14:textId="77777777" w:rsidR="00476A56" w:rsidRDefault="00476A56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AD30630" w:rsidR="009D23F0" w:rsidRDefault="0008755D" w:rsidP="00E6236E">
            <w:pPr>
              <w:pStyle w:val="Footer"/>
              <w:jc w:val="center"/>
            </w:pPr>
            <w:r>
              <w:t>Monday, 17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237F2" w14:textId="77777777" w:rsidR="00476A56" w:rsidRDefault="00476A56" w:rsidP="00FC27F1">
      <w:pPr>
        <w:spacing w:after="0" w:line="240" w:lineRule="auto"/>
      </w:pPr>
      <w:r>
        <w:separator/>
      </w:r>
    </w:p>
  </w:footnote>
  <w:footnote w:type="continuationSeparator" w:id="0">
    <w:p w14:paraId="229076D2" w14:textId="77777777" w:rsidR="00476A56" w:rsidRDefault="00476A56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2681C658" w:rsidR="009D23F0" w:rsidRPr="00E6236E" w:rsidRDefault="009D23F0">
    <w:pPr>
      <w:pStyle w:val="Header"/>
      <w:rPr>
        <w:rFonts w:asciiTheme="minorHAnsi" w:hAnsiTheme="minorHAnsi" w:cstheme="minorHAnsi"/>
        <w:szCs w:val="24"/>
      </w:rPr>
    </w:pPr>
    <w:r w:rsidRPr="00E6236E">
      <w:rPr>
        <w:rFonts w:asciiTheme="minorHAnsi" w:eastAsiaTheme="majorEastAsia" w:hAnsiTheme="minorHAnsi" w:cstheme="minorHAnsi"/>
        <w:color w:val="000000" w:themeColor="text1"/>
        <w:szCs w:val="24"/>
      </w:rPr>
      <w:t>Anti-Money Laundering Policy</w:t>
    </w:r>
    <w:r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55A7E43"/>
    <w:multiLevelType w:val="hybridMultilevel"/>
    <w:tmpl w:val="5888C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15DF7"/>
    <w:multiLevelType w:val="hybridMultilevel"/>
    <w:tmpl w:val="2E1C5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695606"/>
    <w:multiLevelType w:val="hybridMultilevel"/>
    <w:tmpl w:val="B5D66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32E12"/>
    <w:multiLevelType w:val="hybridMultilevel"/>
    <w:tmpl w:val="61A20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6767F"/>
    <w:multiLevelType w:val="hybridMultilevel"/>
    <w:tmpl w:val="77C2E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F7E2F"/>
    <w:multiLevelType w:val="hybridMultilevel"/>
    <w:tmpl w:val="4282D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8D1F07"/>
    <w:multiLevelType w:val="hybridMultilevel"/>
    <w:tmpl w:val="10806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C0F84"/>
    <w:multiLevelType w:val="hybridMultilevel"/>
    <w:tmpl w:val="FD32E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0310FB"/>
    <w:multiLevelType w:val="hybridMultilevel"/>
    <w:tmpl w:val="493CF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03B7A"/>
    <w:multiLevelType w:val="hybridMultilevel"/>
    <w:tmpl w:val="EFC02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B6CB9"/>
    <w:multiLevelType w:val="hybridMultilevel"/>
    <w:tmpl w:val="7528E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26F5D"/>
    <w:multiLevelType w:val="hybridMultilevel"/>
    <w:tmpl w:val="03621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C90A31"/>
    <w:multiLevelType w:val="hybridMultilevel"/>
    <w:tmpl w:val="5D341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84CE5"/>
    <w:multiLevelType w:val="hybridMultilevel"/>
    <w:tmpl w:val="88C8C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5693B"/>
    <w:multiLevelType w:val="hybridMultilevel"/>
    <w:tmpl w:val="A2E0D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F694C"/>
    <w:multiLevelType w:val="hybridMultilevel"/>
    <w:tmpl w:val="B7A6C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26248"/>
    <w:multiLevelType w:val="hybridMultilevel"/>
    <w:tmpl w:val="57EA1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F58D6"/>
    <w:multiLevelType w:val="hybridMultilevel"/>
    <w:tmpl w:val="A328B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20439"/>
    <w:multiLevelType w:val="hybridMultilevel"/>
    <w:tmpl w:val="3B348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559B8"/>
    <w:multiLevelType w:val="hybridMultilevel"/>
    <w:tmpl w:val="6A0E2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6BAC"/>
    <w:multiLevelType w:val="hybridMultilevel"/>
    <w:tmpl w:val="00204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C1991"/>
    <w:multiLevelType w:val="hybridMultilevel"/>
    <w:tmpl w:val="2A88F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A190A"/>
    <w:multiLevelType w:val="hybridMultilevel"/>
    <w:tmpl w:val="B0D6B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B0069"/>
    <w:multiLevelType w:val="hybridMultilevel"/>
    <w:tmpl w:val="B356A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72C29"/>
    <w:multiLevelType w:val="hybridMultilevel"/>
    <w:tmpl w:val="C2607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D0BE3"/>
    <w:multiLevelType w:val="hybridMultilevel"/>
    <w:tmpl w:val="8BD4D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6D7BE4"/>
    <w:multiLevelType w:val="hybridMultilevel"/>
    <w:tmpl w:val="712E6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1005F"/>
    <w:multiLevelType w:val="hybridMultilevel"/>
    <w:tmpl w:val="C0D2E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1542F2"/>
    <w:multiLevelType w:val="hybridMultilevel"/>
    <w:tmpl w:val="FCFC03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D18EB"/>
    <w:multiLevelType w:val="hybridMultilevel"/>
    <w:tmpl w:val="3F0E8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85CEC"/>
    <w:multiLevelType w:val="hybridMultilevel"/>
    <w:tmpl w:val="1F0EE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C4A1F"/>
    <w:multiLevelType w:val="hybridMultilevel"/>
    <w:tmpl w:val="B0AE8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E4A212B"/>
    <w:multiLevelType w:val="hybridMultilevel"/>
    <w:tmpl w:val="2AE28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6853">
    <w:abstractNumId w:val="5"/>
  </w:num>
  <w:num w:numId="2" w16cid:durableId="1728604144">
    <w:abstractNumId w:val="43"/>
  </w:num>
  <w:num w:numId="3" w16cid:durableId="342435974">
    <w:abstractNumId w:val="43"/>
  </w:num>
  <w:num w:numId="4" w16cid:durableId="1997493014">
    <w:abstractNumId w:val="39"/>
  </w:num>
  <w:num w:numId="5" w16cid:durableId="776026782">
    <w:abstractNumId w:val="20"/>
  </w:num>
  <w:num w:numId="6" w16cid:durableId="728043246">
    <w:abstractNumId w:val="31"/>
  </w:num>
  <w:num w:numId="7" w16cid:durableId="917635595">
    <w:abstractNumId w:val="34"/>
  </w:num>
  <w:num w:numId="8" w16cid:durableId="1153835317">
    <w:abstractNumId w:val="27"/>
  </w:num>
  <w:num w:numId="9" w16cid:durableId="1656257247">
    <w:abstractNumId w:val="19"/>
  </w:num>
  <w:num w:numId="10" w16cid:durableId="1516455087">
    <w:abstractNumId w:val="17"/>
  </w:num>
  <w:num w:numId="11" w16cid:durableId="639313291">
    <w:abstractNumId w:val="24"/>
  </w:num>
  <w:num w:numId="12" w16cid:durableId="110175518">
    <w:abstractNumId w:val="1"/>
  </w:num>
  <w:num w:numId="13" w16cid:durableId="1134447686">
    <w:abstractNumId w:val="33"/>
  </w:num>
  <w:num w:numId="14" w16cid:durableId="1645968177">
    <w:abstractNumId w:val="2"/>
  </w:num>
  <w:num w:numId="15" w16cid:durableId="811218058">
    <w:abstractNumId w:val="21"/>
  </w:num>
  <w:num w:numId="16" w16cid:durableId="2058239305">
    <w:abstractNumId w:val="3"/>
  </w:num>
  <w:num w:numId="17" w16cid:durableId="1773549221">
    <w:abstractNumId w:val="4"/>
  </w:num>
  <w:num w:numId="18" w16cid:durableId="1174956067">
    <w:abstractNumId w:val="18"/>
  </w:num>
  <w:num w:numId="19" w16cid:durableId="1532456266">
    <w:abstractNumId w:val="15"/>
  </w:num>
  <w:num w:numId="20" w16cid:durableId="2090033678">
    <w:abstractNumId w:val="36"/>
  </w:num>
  <w:num w:numId="21" w16cid:durableId="1363705694">
    <w:abstractNumId w:val="23"/>
  </w:num>
  <w:num w:numId="22" w16cid:durableId="1820994192">
    <w:abstractNumId w:val="8"/>
  </w:num>
  <w:num w:numId="23" w16cid:durableId="797332434">
    <w:abstractNumId w:val="35"/>
  </w:num>
  <w:num w:numId="24" w16cid:durableId="1032263576">
    <w:abstractNumId w:val="42"/>
  </w:num>
  <w:num w:numId="25" w16cid:durableId="913667585">
    <w:abstractNumId w:val="13"/>
  </w:num>
  <w:num w:numId="26" w16cid:durableId="1416517475">
    <w:abstractNumId w:val="30"/>
  </w:num>
  <w:num w:numId="27" w16cid:durableId="509221623">
    <w:abstractNumId w:val="6"/>
  </w:num>
  <w:num w:numId="28" w16cid:durableId="1272513443">
    <w:abstractNumId w:val="41"/>
  </w:num>
  <w:num w:numId="29" w16cid:durableId="756486851">
    <w:abstractNumId w:val="40"/>
  </w:num>
  <w:num w:numId="30" w16cid:durableId="280234703">
    <w:abstractNumId w:val="44"/>
  </w:num>
  <w:num w:numId="31" w16cid:durableId="473371574">
    <w:abstractNumId w:val="9"/>
  </w:num>
  <w:num w:numId="32" w16cid:durableId="882055815">
    <w:abstractNumId w:val="10"/>
  </w:num>
  <w:num w:numId="33" w16cid:durableId="1507548642">
    <w:abstractNumId w:val="37"/>
  </w:num>
  <w:num w:numId="34" w16cid:durableId="1921744633">
    <w:abstractNumId w:val="11"/>
  </w:num>
  <w:num w:numId="35" w16cid:durableId="1146363096">
    <w:abstractNumId w:val="7"/>
  </w:num>
  <w:num w:numId="36" w16cid:durableId="689338814">
    <w:abstractNumId w:val="26"/>
  </w:num>
  <w:num w:numId="37" w16cid:durableId="1229731916">
    <w:abstractNumId w:val="28"/>
  </w:num>
  <w:num w:numId="38" w16cid:durableId="2108497145">
    <w:abstractNumId w:val="14"/>
  </w:num>
  <w:num w:numId="39" w16cid:durableId="304168909">
    <w:abstractNumId w:val="12"/>
  </w:num>
  <w:num w:numId="40" w16cid:durableId="1317344845">
    <w:abstractNumId w:val="29"/>
  </w:num>
  <w:num w:numId="41" w16cid:durableId="805049116">
    <w:abstractNumId w:val="38"/>
  </w:num>
  <w:num w:numId="42" w16cid:durableId="2109235826">
    <w:abstractNumId w:val="25"/>
  </w:num>
  <w:num w:numId="43" w16cid:durableId="2137871165">
    <w:abstractNumId w:val="32"/>
  </w:num>
  <w:num w:numId="44" w16cid:durableId="969046811">
    <w:abstractNumId w:val="16"/>
  </w:num>
  <w:num w:numId="45" w16cid:durableId="793208981">
    <w:abstractNumId w:val="2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NzczsTCxMDU3NjBR0lEKTi0uzszPAykwrAUAtq+Epi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6E7D"/>
    <w:rsid w:val="0008591D"/>
    <w:rsid w:val="0008755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D60F1"/>
    <w:rsid w:val="002E2D0D"/>
    <w:rsid w:val="002E323B"/>
    <w:rsid w:val="00303C72"/>
    <w:rsid w:val="00306807"/>
    <w:rsid w:val="003101C3"/>
    <w:rsid w:val="003144C1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76A56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742D"/>
    <w:rsid w:val="009065A4"/>
    <w:rsid w:val="009078DA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E2BEB"/>
    <w:rsid w:val="00EE7F43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3503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3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3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3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3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3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3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99441-991D-4650-9FF0-A076FA190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C65A5B-6E95-4EC4-914E-4C2C923C2C66}"/>
</file>

<file path=customXml/itemProps3.xml><?xml version="1.0" encoding="utf-8"?>
<ds:datastoreItem xmlns:ds="http://schemas.openxmlformats.org/officeDocument/2006/customXml" ds:itemID="{126B28B5-ED54-431D-BB08-9421BC16C7EA}"/>
</file>

<file path=customXml/itemProps4.xml><?xml version="1.0" encoding="utf-8"?>
<ds:datastoreItem xmlns:ds="http://schemas.openxmlformats.org/officeDocument/2006/customXml" ds:itemID="{4E5D86D0-A0E9-4081-9359-08B7D0BF6A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5</cp:revision>
  <dcterms:created xsi:type="dcterms:W3CDTF">2020-03-11T08:58:00Z</dcterms:created>
  <dcterms:modified xsi:type="dcterms:W3CDTF">2022-10-17T10:55:00Z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2313600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